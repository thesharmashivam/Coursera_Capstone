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00000" w:rsidRPr="00E77E8B" w:rsidRDefault="005D3C5F">
      <w:pPr>
        <w:spacing w:line="224" w:lineRule="exact"/>
        <w:rPr>
          <w:rFonts w:ascii="Times New Roman" w:eastAsia="Times New Roman" w:hAnsi="Times New Roman" w:cs="Times New Roman"/>
          <w:sz w:val="24"/>
        </w:rPr>
      </w:pPr>
      <w:bookmarkStart w:id="0" w:name="page1"/>
      <w:bookmarkEnd w:id="0"/>
    </w:p>
    <w:p w:rsidR="00000000" w:rsidRPr="00E77E8B" w:rsidRDefault="005D3C5F" w:rsidP="00E77E8B">
      <w:pPr>
        <w:spacing w:line="0" w:lineRule="atLeast"/>
        <w:jc w:val="center"/>
        <w:rPr>
          <w:rFonts w:ascii="Times New Roman" w:eastAsia="Open Sans" w:hAnsi="Times New Roman" w:cs="Times New Roman"/>
          <w:b/>
          <w:color w:val="000000" w:themeColor="text1"/>
          <w:sz w:val="40"/>
          <w:szCs w:val="40"/>
          <w:u w:val="single"/>
        </w:rPr>
      </w:pPr>
      <w:r w:rsidRPr="00E77E8B">
        <w:rPr>
          <w:rFonts w:ascii="Times New Roman" w:eastAsia="Open Sans" w:hAnsi="Times New Roman" w:cs="Times New Roman"/>
          <w:b/>
          <w:color w:val="000000" w:themeColor="text1"/>
          <w:sz w:val="40"/>
          <w:szCs w:val="40"/>
          <w:u w:val="single"/>
        </w:rPr>
        <w:t xml:space="preserve">Capstone </w:t>
      </w:r>
      <w:r w:rsidR="00E77E8B" w:rsidRPr="00E77E8B">
        <w:rPr>
          <w:rFonts w:ascii="Times New Roman" w:eastAsia="Open Sans" w:hAnsi="Times New Roman" w:cs="Times New Roman"/>
          <w:b/>
          <w:color w:val="000000" w:themeColor="text1"/>
          <w:sz w:val="40"/>
          <w:szCs w:val="40"/>
          <w:u w:val="single"/>
        </w:rPr>
        <w:t xml:space="preserve">Project </w:t>
      </w:r>
      <w:r w:rsidR="004C1840">
        <w:rPr>
          <w:rFonts w:ascii="Times New Roman" w:eastAsia="Open Sans" w:hAnsi="Times New Roman" w:cs="Times New Roman"/>
          <w:b/>
          <w:color w:val="000000" w:themeColor="text1"/>
          <w:sz w:val="40"/>
          <w:szCs w:val="40"/>
          <w:u w:val="single"/>
        </w:rPr>
        <w:t>Report</w:t>
      </w:r>
      <w:bookmarkStart w:id="1" w:name="_GoBack"/>
      <w:bookmarkEnd w:id="1"/>
    </w:p>
    <w:p w:rsidR="00000000" w:rsidRPr="00E77E8B" w:rsidRDefault="005D3C5F">
      <w:pPr>
        <w:spacing w:line="36" w:lineRule="exact"/>
        <w:rPr>
          <w:rFonts w:ascii="Times New Roman" w:eastAsia="Times New Roman" w:hAnsi="Times New Roman" w:cs="Times New Roman"/>
          <w:sz w:val="24"/>
        </w:rPr>
      </w:pPr>
    </w:p>
    <w:p w:rsidR="00000000" w:rsidRPr="00E77E8B" w:rsidRDefault="005D3C5F">
      <w:pPr>
        <w:spacing w:line="182" w:lineRule="exact"/>
        <w:rPr>
          <w:rFonts w:ascii="Times New Roman" w:eastAsia="Times New Roman" w:hAnsi="Times New Roman" w:cs="Times New Roman"/>
          <w:sz w:val="24"/>
        </w:rPr>
      </w:pPr>
    </w:p>
    <w:p w:rsidR="00E77E8B" w:rsidRDefault="00E77E8B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32"/>
          <w:szCs w:val="32"/>
        </w:rPr>
      </w:pP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</w:pPr>
      <w:r w:rsidRPr="00E77E8B"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  <w:t>Introduction and Business Problem</w:t>
      </w:r>
    </w:p>
    <w:p w:rsidR="00000000" w:rsidRPr="00E77E8B" w:rsidRDefault="005D3C5F">
      <w:pPr>
        <w:spacing w:line="33" w:lineRule="exact"/>
        <w:rPr>
          <w:rFonts w:ascii="Times New Roman" w:eastAsia="Times New Roman" w:hAnsi="Times New Roman" w:cs="Times New Roman"/>
          <w:sz w:val="24"/>
        </w:rPr>
      </w:pPr>
    </w:p>
    <w:p w:rsidR="00000000" w:rsidRPr="00E77E8B" w:rsidRDefault="005D3C5F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A customer, Jerónimo, wants to open a new burger joint in Bogotá, Colombia.</w:t>
      </w:r>
    </w:p>
    <w:p w:rsidR="00000000" w:rsidRPr="00E77E8B" w:rsidRDefault="005D3C5F">
      <w:pPr>
        <w:spacing w:line="196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1"/>
        </w:numPr>
        <w:tabs>
          <w:tab w:val="left" w:pos="720"/>
        </w:tabs>
        <w:spacing w:line="248" w:lineRule="auto"/>
        <w:ind w:left="720" w:right="8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Due to Bogotá’s high diversity and very large size, he ask</w:t>
      </w:r>
      <w:r w:rsidRPr="00E77E8B">
        <w:rPr>
          <w:rFonts w:ascii="Times New Roman" w:eastAsia="Open Sans" w:hAnsi="Times New Roman" w:cs="Times New Roman"/>
          <w:sz w:val="24"/>
          <w:szCs w:val="24"/>
        </w:rPr>
        <w:t>ed me for help in order to find the best spot to place the burger joint.</w:t>
      </w:r>
    </w:p>
    <w:p w:rsidR="00000000" w:rsidRPr="00E77E8B" w:rsidRDefault="005D3C5F">
      <w:pPr>
        <w:spacing w:line="173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Bogotá has 20 different Localities (Districts) and we aim to find the best one.</w:t>
      </w:r>
    </w:p>
    <w:p w:rsidR="00000000" w:rsidRPr="00E77E8B" w:rsidRDefault="005D3C5F">
      <w:pPr>
        <w:spacing w:line="197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1"/>
        </w:numPr>
        <w:tabs>
          <w:tab w:val="left" w:pos="720"/>
        </w:tabs>
        <w:spacing w:line="248" w:lineRule="auto"/>
        <w:ind w:left="720" w:right="60" w:hanging="360"/>
        <w:jc w:val="both"/>
        <w:rPr>
          <w:rFonts w:ascii="Times New Roman" w:eastAsia="Arial" w:hAnsi="Times New Roman" w:cs="Times New Roman"/>
          <w:sz w:val="22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We need to choose a Locality that has good amount of customers and low amount of competition</w:t>
      </w:r>
      <w:r w:rsidRPr="00E77E8B">
        <w:rPr>
          <w:rFonts w:ascii="Times New Roman" w:eastAsia="Open Sans" w:hAnsi="Times New Roman" w:cs="Times New Roman"/>
          <w:sz w:val="22"/>
        </w:rPr>
        <w:t>.</w:t>
      </w:r>
    </w:p>
    <w:p w:rsidR="00000000" w:rsidRPr="00E77E8B" w:rsidRDefault="005D3C5F">
      <w:pPr>
        <w:spacing w:line="174" w:lineRule="exac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000000" w:rsidRPr="00E77E8B" w:rsidRDefault="005D3C5F">
      <w:pPr>
        <w:spacing w:line="0" w:lineRule="atLeast"/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</w:pPr>
      <w:r w:rsidRPr="00E77E8B"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  <w:t>Data</w:t>
      </w:r>
    </w:p>
    <w:p w:rsidR="00000000" w:rsidRPr="00E77E8B" w:rsidRDefault="005D3C5F">
      <w:pPr>
        <w:spacing w:line="29" w:lineRule="exact"/>
        <w:rPr>
          <w:rFonts w:ascii="Times New Roman" w:eastAsia="Times New Roman" w:hAnsi="Times New Roman" w:cs="Times New Roman"/>
          <w:sz w:val="24"/>
        </w:rPr>
      </w:pPr>
    </w:p>
    <w:p w:rsidR="00000000" w:rsidRPr="00E77E8B" w:rsidRDefault="005D3C5F">
      <w:pPr>
        <w:numPr>
          <w:ilvl w:val="0"/>
          <w:numId w:val="2"/>
        </w:numPr>
        <w:tabs>
          <w:tab w:val="left" w:pos="720"/>
        </w:tabs>
        <w:spacing w:line="239" w:lineRule="auto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To help Jeronimo in his search we will need to access following data:</w:t>
      </w:r>
    </w:p>
    <w:p w:rsidR="00000000" w:rsidRPr="00E77E8B" w:rsidRDefault="005D3C5F">
      <w:pPr>
        <w:spacing w:line="198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2"/>
        </w:numPr>
        <w:tabs>
          <w:tab w:val="left" w:pos="720"/>
        </w:tabs>
        <w:spacing w:line="248" w:lineRule="auto"/>
        <w:ind w:left="720" w:right="1660" w:hanging="360"/>
        <w:rPr>
          <w:rFonts w:ascii="Times New Roman" w:eastAsia="Open Sans" w:hAnsi="Times New Roman" w:cs="Times New Roman"/>
          <w:color w:val="0563C1"/>
          <w:sz w:val="24"/>
          <w:szCs w:val="24"/>
          <w:u w:val="single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 xml:space="preserve">The Localities of Bogotá, Colombia from Wikipedia: </w:t>
      </w:r>
      <w:hyperlink r:id="rId5" w:history="1">
        <w:r w:rsidRPr="00E77E8B">
          <w:rPr>
            <w:rFonts w:ascii="Times New Roman" w:eastAsia="Open Sans" w:hAnsi="Times New Roman" w:cs="Times New Roman"/>
            <w:color w:val="0563C1"/>
            <w:sz w:val="24"/>
            <w:szCs w:val="24"/>
            <w:u w:val="single"/>
          </w:rPr>
          <w:t>https://es.wikipedia.org/wiki/Anexo:Localidades_de_Bogot</w:t>
        </w:r>
        <w:r w:rsidRPr="00E77E8B">
          <w:rPr>
            <w:rFonts w:ascii="Times New Roman" w:eastAsia="Open Sans" w:hAnsi="Times New Roman" w:cs="Times New Roman"/>
            <w:color w:val="0563C1"/>
            <w:sz w:val="24"/>
            <w:szCs w:val="24"/>
            <w:u w:val="single"/>
          </w:rPr>
          <w:t>%C3%A1</w:t>
        </w:r>
      </w:hyperlink>
    </w:p>
    <w:p w:rsidR="00000000" w:rsidRPr="00E77E8B" w:rsidRDefault="005D3C5F">
      <w:pPr>
        <w:spacing w:line="187" w:lineRule="exact"/>
        <w:rPr>
          <w:rFonts w:ascii="Times New Roman" w:eastAsia="Open Sans" w:hAnsi="Times New Roman" w:cs="Times New Roman"/>
          <w:color w:val="0563C1"/>
          <w:sz w:val="24"/>
          <w:szCs w:val="24"/>
          <w:u w:val="single"/>
        </w:rPr>
      </w:pPr>
    </w:p>
    <w:p w:rsidR="00000000" w:rsidRPr="00E77E8B" w:rsidRDefault="005D3C5F">
      <w:pPr>
        <w:numPr>
          <w:ilvl w:val="0"/>
          <w:numId w:val="2"/>
        </w:numPr>
        <w:tabs>
          <w:tab w:val="left" w:pos="720"/>
        </w:tabs>
        <w:spacing w:line="248" w:lineRule="auto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 xml:space="preserve">The coordinates (latitude, longitude) </w:t>
      </w:r>
      <w:proofErr w:type="spellStart"/>
      <w:r w:rsidRPr="00E77E8B">
        <w:rPr>
          <w:rFonts w:ascii="Times New Roman" w:eastAsia="Open Sans" w:hAnsi="Times New Roman" w:cs="Times New Roman"/>
          <w:sz w:val="24"/>
          <w:szCs w:val="24"/>
        </w:rPr>
        <w:t>ot</w:t>
      </w:r>
      <w:proofErr w:type="spellEnd"/>
      <w:r w:rsidRPr="00E77E8B">
        <w:rPr>
          <w:rFonts w:ascii="Times New Roman" w:eastAsia="Open Sans" w:hAnsi="Times New Roman" w:cs="Times New Roman"/>
          <w:sz w:val="24"/>
          <w:szCs w:val="24"/>
        </w:rPr>
        <w:t xml:space="preserve"> these Localities of Bogotá from Open Street Map APIs</w:t>
      </w:r>
    </w:p>
    <w:p w:rsidR="00000000" w:rsidRPr="00E77E8B" w:rsidRDefault="005D3C5F">
      <w:pPr>
        <w:spacing w:line="173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2"/>
        </w:numPr>
        <w:tabs>
          <w:tab w:val="left" w:pos="720"/>
        </w:tabs>
        <w:spacing w:line="239" w:lineRule="auto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From Foursquare we will need following venues data:</w:t>
      </w:r>
    </w:p>
    <w:p w:rsidR="00000000" w:rsidRPr="00E77E8B" w:rsidRDefault="005D3C5F">
      <w:pPr>
        <w:spacing w:line="186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1"/>
          <w:numId w:val="2"/>
        </w:numPr>
        <w:tabs>
          <w:tab w:val="left" w:pos="1440"/>
        </w:tabs>
        <w:spacing w:line="239" w:lineRule="auto"/>
        <w:ind w:left="144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the burger joint venues of the Localities</w:t>
      </w:r>
    </w:p>
    <w:p w:rsidR="00000000" w:rsidRPr="00E77E8B" w:rsidRDefault="005D3C5F">
      <w:pPr>
        <w:spacing w:line="184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1"/>
          <w:numId w:val="2"/>
        </w:numPr>
        <w:tabs>
          <w:tab w:val="left" w:pos="1440"/>
        </w:tabs>
        <w:spacing w:line="239" w:lineRule="auto"/>
        <w:ind w:left="144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the offices venues of the Localities</w:t>
      </w:r>
    </w:p>
    <w:p w:rsidR="00000000" w:rsidRPr="00E77E8B" w:rsidRDefault="005D3C5F">
      <w:pPr>
        <w:spacing w:line="184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1"/>
          <w:numId w:val="2"/>
        </w:numPr>
        <w:tabs>
          <w:tab w:val="left" w:pos="1440"/>
        </w:tabs>
        <w:spacing w:line="239" w:lineRule="auto"/>
        <w:ind w:left="144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the high schools v</w:t>
      </w:r>
      <w:r w:rsidRPr="00E77E8B">
        <w:rPr>
          <w:rFonts w:ascii="Times New Roman" w:eastAsia="Open Sans" w:hAnsi="Times New Roman" w:cs="Times New Roman"/>
          <w:sz w:val="24"/>
          <w:szCs w:val="24"/>
        </w:rPr>
        <w:t>enues of the Localities</w:t>
      </w:r>
    </w:p>
    <w:p w:rsidR="00000000" w:rsidRPr="00E77E8B" w:rsidRDefault="005D3C5F">
      <w:pPr>
        <w:spacing w:line="186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1"/>
          <w:numId w:val="2"/>
        </w:numPr>
        <w:tabs>
          <w:tab w:val="left" w:pos="1440"/>
        </w:tabs>
        <w:spacing w:line="239" w:lineRule="auto"/>
        <w:ind w:left="144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the universities venues of the Localities</w:t>
      </w:r>
    </w:p>
    <w:p w:rsidR="00000000" w:rsidRPr="00E77E8B" w:rsidRDefault="005D3C5F">
      <w:pPr>
        <w:spacing w:line="198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2"/>
        </w:numPr>
        <w:tabs>
          <w:tab w:val="left" w:pos="720"/>
        </w:tabs>
        <w:spacing w:line="248" w:lineRule="auto"/>
        <w:ind w:left="720" w:right="5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We will then leverage the data in order to determine which locality is the most appropriate in order to locate the burger joint.</w:t>
      </w:r>
    </w:p>
    <w:p w:rsidR="00000000" w:rsidRPr="00E77E8B" w:rsidRDefault="005D3C5F">
      <w:pPr>
        <w:spacing w:line="172" w:lineRule="exac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000000" w:rsidRPr="00E77E8B" w:rsidRDefault="005D3C5F">
      <w:pPr>
        <w:spacing w:line="0" w:lineRule="atLeast"/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</w:pPr>
      <w:r w:rsidRPr="00E77E8B"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  <w:t>Methodology</w:t>
      </w:r>
    </w:p>
    <w:p w:rsidR="00000000" w:rsidRPr="00E77E8B" w:rsidRDefault="005D3C5F">
      <w:pPr>
        <w:spacing w:line="46" w:lineRule="exact"/>
        <w:rPr>
          <w:rFonts w:ascii="Times New Roman" w:eastAsia="Times New Roman" w:hAnsi="Times New Roman" w:cs="Times New Roman"/>
          <w:sz w:val="24"/>
        </w:rPr>
      </w:pPr>
    </w:p>
    <w:p w:rsidR="00000000" w:rsidRPr="00E77E8B" w:rsidRDefault="005D3C5F">
      <w:pPr>
        <w:numPr>
          <w:ilvl w:val="0"/>
          <w:numId w:val="3"/>
        </w:numPr>
        <w:tabs>
          <w:tab w:val="left" w:pos="720"/>
        </w:tabs>
        <w:spacing w:line="246" w:lineRule="auto"/>
        <w:ind w:left="720" w:right="3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For each locality, all office, school, univer</w:t>
      </w:r>
      <w:r w:rsidRPr="00E77E8B">
        <w:rPr>
          <w:rFonts w:ascii="Times New Roman" w:eastAsia="Open Sans" w:hAnsi="Times New Roman" w:cs="Times New Roman"/>
          <w:sz w:val="24"/>
          <w:szCs w:val="24"/>
        </w:rPr>
        <w:t>sity and burger joints venues data have been collected from Foursquare.</w:t>
      </w:r>
    </w:p>
    <w:p w:rsidR="00000000" w:rsidRPr="00E77E8B" w:rsidRDefault="005D3C5F">
      <w:pPr>
        <w:spacing w:line="192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3"/>
        </w:numPr>
        <w:tabs>
          <w:tab w:val="left" w:pos="720"/>
        </w:tabs>
        <w:spacing w:line="246" w:lineRule="auto"/>
        <w:ind w:left="720" w:right="28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Then for each locality, the sums of the office, school, university and burger joints were computed.</w:t>
      </w:r>
    </w:p>
    <w:p w:rsidR="00000000" w:rsidRPr="00E77E8B" w:rsidRDefault="005D3C5F">
      <w:pPr>
        <w:spacing w:line="192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3"/>
        </w:numPr>
        <w:tabs>
          <w:tab w:val="left" w:pos="720"/>
        </w:tabs>
        <w:spacing w:line="246" w:lineRule="auto"/>
        <w:ind w:left="720" w:right="28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For each of this 4 categories, a weight (or penalty) has been defined according to</w:t>
      </w:r>
      <w:r w:rsidRPr="00E77E8B">
        <w:rPr>
          <w:rFonts w:ascii="Times New Roman" w:eastAsia="Open Sans" w:hAnsi="Times New Roman" w:cs="Times New Roman"/>
          <w:sz w:val="24"/>
          <w:szCs w:val="24"/>
        </w:rPr>
        <w:t xml:space="preserve"> what Jeronimo considers the most important.</w:t>
      </w:r>
    </w:p>
    <w:p w:rsidR="00000000" w:rsidRPr="00E77E8B" w:rsidRDefault="005D3C5F">
      <w:pPr>
        <w:tabs>
          <w:tab w:val="left" w:pos="720"/>
        </w:tabs>
        <w:spacing w:line="246" w:lineRule="auto"/>
        <w:ind w:left="720" w:right="280" w:hanging="360"/>
        <w:jc w:val="both"/>
        <w:rPr>
          <w:rFonts w:ascii="Times New Roman" w:eastAsia="Arial" w:hAnsi="Times New Roman" w:cs="Times New Roman"/>
          <w:sz w:val="24"/>
          <w:szCs w:val="24"/>
        </w:rPr>
        <w:sectPr w:rsidR="00000000" w:rsidRPr="00E77E8B" w:rsidSect="00E77E8B">
          <w:pgSz w:w="12240" w:h="15840"/>
          <w:pgMar w:top="1440" w:right="158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000000" w:rsidRPr="00E77E8B" w:rsidRDefault="005D3C5F">
      <w:pPr>
        <w:numPr>
          <w:ilvl w:val="1"/>
          <w:numId w:val="4"/>
        </w:numPr>
        <w:tabs>
          <w:tab w:val="left" w:pos="1440"/>
        </w:tabs>
        <w:spacing w:line="248" w:lineRule="auto"/>
        <w:ind w:left="1440" w:right="64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bookmarkStart w:id="2" w:name="page2"/>
      <w:bookmarkEnd w:id="2"/>
      <w:r w:rsidRPr="00E77E8B">
        <w:rPr>
          <w:rFonts w:ascii="Times New Roman" w:eastAsia="Open Sans" w:hAnsi="Times New Roman" w:cs="Times New Roman"/>
          <w:sz w:val="24"/>
          <w:szCs w:val="24"/>
        </w:rPr>
        <w:lastRenderedPageBreak/>
        <w:t>Burger Joints have been weighted with -1, since Paolo wants to avoid concurrence.</w:t>
      </w:r>
    </w:p>
    <w:p w:rsidR="00000000" w:rsidRPr="00E77E8B" w:rsidRDefault="005D3C5F">
      <w:pPr>
        <w:spacing w:line="173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1"/>
          <w:numId w:val="4"/>
        </w:numPr>
        <w:tabs>
          <w:tab w:val="left" w:pos="1440"/>
        </w:tabs>
        <w:spacing w:line="0" w:lineRule="atLeast"/>
        <w:ind w:left="144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Schools have been weighted with 1, since student are good customers.</w:t>
      </w:r>
    </w:p>
    <w:p w:rsidR="00000000" w:rsidRPr="00E77E8B" w:rsidRDefault="005D3C5F">
      <w:pPr>
        <w:spacing w:line="196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1"/>
          <w:numId w:val="4"/>
        </w:numPr>
        <w:tabs>
          <w:tab w:val="left" w:pos="1440"/>
        </w:tabs>
        <w:spacing w:line="248" w:lineRule="auto"/>
        <w:ind w:left="1440" w:right="9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 xml:space="preserve">Universities have been weighted with 1.5, since students </w:t>
      </w:r>
      <w:r w:rsidRPr="00E77E8B">
        <w:rPr>
          <w:rFonts w:ascii="Times New Roman" w:eastAsia="Open Sans" w:hAnsi="Times New Roman" w:cs="Times New Roman"/>
          <w:sz w:val="24"/>
          <w:szCs w:val="24"/>
        </w:rPr>
        <w:t>are good customers.</w:t>
      </w:r>
    </w:p>
    <w:p w:rsidR="00000000" w:rsidRPr="00E77E8B" w:rsidRDefault="005D3C5F">
      <w:pPr>
        <w:spacing w:line="189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1"/>
          <w:numId w:val="4"/>
        </w:numPr>
        <w:tabs>
          <w:tab w:val="left" w:pos="1440"/>
        </w:tabs>
        <w:spacing w:line="246" w:lineRule="auto"/>
        <w:ind w:left="1440" w:righ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Offices have been weighted with 2, since employees are even better customers.</w:t>
      </w:r>
    </w:p>
    <w:p w:rsidR="00000000" w:rsidRPr="00E77E8B" w:rsidRDefault="005D3C5F">
      <w:pPr>
        <w:spacing w:line="192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4"/>
        </w:numPr>
        <w:tabs>
          <w:tab w:val="left" w:pos="720"/>
        </w:tabs>
        <w:spacing w:line="246" w:lineRule="auto"/>
        <w:ind w:left="720" w:right="70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Note that the weights can be modified according to the importance of each category.</w:t>
      </w:r>
    </w:p>
    <w:p w:rsidR="00000000" w:rsidRPr="00E77E8B" w:rsidRDefault="005D3C5F">
      <w:pPr>
        <w:spacing w:line="192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4"/>
        </w:numPr>
        <w:tabs>
          <w:tab w:val="left" w:pos="720"/>
        </w:tabs>
        <w:spacing w:line="248" w:lineRule="auto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Lastly, a score was computed for each locality as the weighted sum of t</w:t>
      </w:r>
      <w:r w:rsidRPr="00E77E8B">
        <w:rPr>
          <w:rFonts w:ascii="Times New Roman" w:eastAsia="Open Sans" w:hAnsi="Times New Roman" w:cs="Times New Roman"/>
          <w:sz w:val="24"/>
          <w:szCs w:val="24"/>
        </w:rPr>
        <w:t>he number of venues in each of the 4 categories (school, university, office, burger joints).</w:t>
      </w:r>
    </w:p>
    <w:p w:rsidR="00000000" w:rsidRPr="00E77E8B" w:rsidRDefault="005D3C5F">
      <w:pPr>
        <w:spacing w:line="172" w:lineRule="exact"/>
        <w:rPr>
          <w:rFonts w:ascii="Times New Roman" w:eastAsia="Times New Roman" w:hAnsi="Times New Roman" w:cs="Times New Roman"/>
        </w:rPr>
      </w:pPr>
    </w:p>
    <w:p w:rsidR="00E77E8B" w:rsidRPr="00E77E8B" w:rsidRDefault="00E77E8B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</w:p>
    <w:p w:rsidR="00000000" w:rsidRPr="00E77E8B" w:rsidRDefault="00E77E8B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  <w:r w:rsidRPr="00E77E8B">
        <w:rPr>
          <w:rFonts w:ascii="Times New Roman" w:eastAsia="Open Sans" w:hAnsi="Times New Roman" w:cs="Times New Roman"/>
          <w:noProof/>
          <w:color w:val="2F5496"/>
          <w:sz w:val="28"/>
          <w:szCs w:val="28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943600" cy="36036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C5F" w:rsidRPr="00E77E8B">
        <w:rPr>
          <w:rFonts w:ascii="Times New Roman" w:eastAsia="Open Sans" w:hAnsi="Times New Roman" w:cs="Times New Roman"/>
          <w:color w:val="000000" w:themeColor="text1"/>
          <w:sz w:val="28"/>
          <w:szCs w:val="28"/>
        </w:rPr>
        <w:t>Localities of Bogotá, Col</w:t>
      </w:r>
      <w:r w:rsidRPr="00E77E8B">
        <w:rPr>
          <w:rFonts w:ascii="Times New Roman" w:eastAsia="Open Sans" w:hAnsi="Times New Roman" w:cs="Times New Roman"/>
          <w:color w:val="000000" w:themeColor="text1"/>
          <w:sz w:val="28"/>
          <w:szCs w:val="28"/>
        </w:rPr>
        <w:t>u</w:t>
      </w:r>
      <w:r w:rsidR="005D3C5F" w:rsidRPr="00E77E8B">
        <w:rPr>
          <w:rFonts w:ascii="Times New Roman" w:eastAsia="Open Sans" w:hAnsi="Times New Roman" w:cs="Times New Roman"/>
          <w:color w:val="000000" w:themeColor="text1"/>
          <w:sz w:val="28"/>
          <w:szCs w:val="28"/>
        </w:rPr>
        <w:t>mbia</w:t>
      </w: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color w:val="2F5496"/>
          <w:sz w:val="26"/>
        </w:rPr>
        <w:sectPr w:rsidR="00000000" w:rsidRPr="00E77E8B" w:rsidSect="00E77E8B">
          <w:pgSz w:w="12240" w:h="15840"/>
          <w:pgMar w:top="1439" w:right="170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  <w:bookmarkStart w:id="3" w:name="page3"/>
      <w:bookmarkStart w:id="4" w:name="page4"/>
      <w:bookmarkEnd w:id="3"/>
      <w:bookmarkEnd w:id="4"/>
      <w:r w:rsidRPr="00E77E8B">
        <w:rPr>
          <w:rFonts w:ascii="Times New Roman" w:eastAsia="Open Sans" w:hAnsi="Times New Roman" w:cs="Times New Roman"/>
          <w:color w:val="000000" w:themeColor="text1"/>
          <w:sz w:val="28"/>
          <w:szCs w:val="28"/>
        </w:rPr>
        <w:lastRenderedPageBreak/>
        <w:t>Burger Joints in Bogotá Localities</w:t>
      </w:r>
    </w:p>
    <w:p w:rsidR="00000000" w:rsidRPr="00E77E8B" w:rsidRDefault="00E77E8B">
      <w:pPr>
        <w:spacing w:line="200" w:lineRule="exact"/>
        <w:rPr>
          <w:rFonts w:ascii="Times New Roman" w:eastAsia="Times New Roman" w:hAnsi="Times New Roman" w:cs="Times New Roman"/>
        </w:rPr>
      </w:pPr>
      <w:r w:rsidRPr="00E77E8B">
        <w:rPr>
          <w:rFonts w:ascii="Times New Roman" w:eastAsia="Open Sans" w:hAnsi="Times New Roman" w:cs="Times New Roman"/>
          <w:noProof/>
          <w:color w:val="2F5496"/>
          <w:sz w:val="25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943600" cy="36010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99" w:lineRule="exact"/>
        <w:rPr>
          <w:rFonts w:ascii="Times New Roman" w:eastAsia="Times New Roman" w:hAnsi="Times New Roman" w:cs="Times New Roman"/>
        </w:rPr>
      </w:pPr>
    </w:p>
    <w:p w:rsid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5"/>
        </w:rPr>
      </w:pPr>
    </w:p>
    <w:p w:rsid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5"/>
        </w:rPr>
      </w:pPr>
    </w:p>
    <w:p w:rsid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5"/>
        </w:rPr>
      </w:pPr>
    </w:p>
    <w:p w:rsidR="00E77E8B" w:rsidRPr="00E77E8B" w:rsidRDefault="00E77E8B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  <w:r w:rsidRPr="00E77E8B">
        <w:rPr>
          <w:rFonts w:ascii="Times New Roman" w:eastAsia="Open Sans" w:hAnsi="Times New Roman" w:cs="Times New Roman"/>
          <w:color w:val="000000" w:themeColor="text1"/>
          <w:sz w:val="28"/>
          <w:szCs w:val="28"/>
        </w:rPr>
        <w:t>High Schools in Bogotá Localities</w:t>
      </w:r>
    </w:p>
    <w:p w:rsidR="00000000" w:rsidRP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5"/>
        </w:rPr>
        <w:sectPr w:rsidR="00000000" w:rsidRPr="00E77E8B" w:rsidSect="00E77E8B">
          <w:pgSz w:w="12240" w:h="15840"/>
          <w:pgMar w:top="1437" w:right="68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E77E8B">
        <w:rPr>
          <w:rFonts w:ascii="Times New Roman" w:eastAsia="Open Sans" w:hAnsi="Times New Roman" w:cs="Times New Roman"/>
          <w:noProof/>
          <w:color w:val="2F5496"/>
          <w:sz w:val="25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943600" cy="35934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5"/>
        </w:rPr>
      </w:pPr>
      <w:bookmarkStart w:id="5" w:name="page5"/>
      <w:bookmarkEnd w:id="5"/>
      <w:r w:rsidRPr="00E77E8B">
        <w:rPr>
          <w:rFonts w:ascii="Times New Roman" w:eastAsia="Open Sans" w:hAnsi="Times New Roman" w:cs="Times New Roman"/>
          <w:color w:val="000000" w:themeColor="text1"/>
          <w:sz w:val="25"/>
        </w:rPr>
        <w:lastRenderedPageBreak/>
        <w:t>Universities in Bogotá Loc</w:t>
      </w:r>
      <w:r w:rsidRPr="00E77E8B">
        <w:rPr>
          <w:rFonts w:ascii="Times New Roman" w:eastAsia="Open Sans" w:hAnsi="Times New Roman" w:cs="Times New Roman"/>
          <w:color w:val="000000" w:themeColor="text1"/>
          <w:sz w:val="25"/>
        </w:rPr>
        <w:t>alities</w:t>
      </w:r>
    </w:p>
    <w:p w:rsidR="00000000" w:rsidRPr="00E77E8B" w:rsidRDefault="00E77E8B">
      <w:pPr>
        <w:spacing w:line="200" w:lineRule="exact"/>
        <w:rPr>
          <w:rFonts w:ascii="Times New Roman" w:eastAsia="Times New Roman" w:hAnsi="Times New Roman" w:cs="Times New Roman"/>
        </w:rPr>
      </w:pPr>
      <w:r w:rsidRPr="00E77E8B">
        <w:rPr>
          <w:rFonts w:ascii="Times New Roman" w:eastAsia="Open Sans" w:hAnsi="Times New Roman" w:cs="Times New Roman"/>
          <w:noProof/>
          <w:color w:val="2F5496"/>
          <w:sz w:val="25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43600" cy="3581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54" w:lineRule="exact"/>
        <w:rPr>
          <w:rFonts w:ascii="Times New Roman" w:eastAsia="Times New Roman" w:hAnsi="Times New Roman" w:cs="Times New Roman"/>
        </w:rPr>
      </w:pPr>
    </w:p>
    <w:p w:rsid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6"/>
        </w:rPr>
      </w:pPr>
    </w:p>
    <w:p w:rsid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6"/>
        </w:rPr>
      </w:pPr>
    </w:p>
    <w:p w:rsidR="00E77E8B" w:rsidRPr="00E77E8B" w:rsidRDefault="00E77E8B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  <w:r w:rsidRPr="00E77E8B">
        <w:rPr>
          <w:rFonts w:ascii="Times New Roman" w:eastAsia="Open Sans" w:hAnsi="Times New Roman" w:cs="Times New Roman"/>
          <w:color w:val="000000" w:themeColor="text1"/>
          <w:sz w:val="28"/>
          <w:szCs w:val="28"/>
        </w:rPr>
        <w:t>Offices in Bogotá Localities</w:t>
      </w:r>
    </w:p>
    <w:p w:rsidR="00000000" w:rsidRP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6"/>
        </w:rPr>
        <w:sectPr w:rsidR="00000000" w:rsidRPr="00E77E8B" w:rsidSect="00E77E8B">
          <w:pgSz w:w="12240" w:h="15840"/>
          <w:pgMar w:top="1437" w:right="698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E77E8B">
        <w:rPr>
          <w:rFonts w:ascii="Times New Roman" w:eastAsia="Open Sans" w:hAnsi="Times New Roman" w:cs="Times New Roman"/>
          <w:noProof/>
          <w:color w:val="2F5496"/>
          <w:sz w:val="26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27940</wp:posOffset>
            </wp:positionV>
            <wp:extent cx="5943600" cy="3623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</w:pPr>
      <w:bookmarkStart w:id="6" w:name="page6"/>
      <w:bookmarkEnd w:id="6"/>
      <w:r w:rsidRPr="00E77E8B"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  <w:lastRenderedPageBreak/>
        <w:t>Results</w:t>
      </w:r>
      <w:r w:rsidR="00E77E8B" w:rsidRPr="00E77E8B"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  <w:t>:</w:t>
      </w:r>
    </w:p>
    <w:p w:rsidR="00000000" w:rsidRPr="00E77E8B" w:rsidRDefault="00E77E8B">
      <w:pPr>
        <w:spacing w:line="200" w:lineRule="exact"/>
        <w:rPr>
          <w:rFonts w:ascii="Times New Roman" w:eastAsia="Times New Roman" w:hAnsi="Times New Roman" w:cs="Times New Roman"/>
        </w:rPr>
      </w:pPr>
      <w:r w:rsidRPr="00E77E8B">
        <w:rPr>
          <w:rFonts w:ascii="Times New Roman" w:eastAsia="Open Sans" w:hAnsi="Times New Roman" w:cs="Times New Roman"/>
          <w:noProof/>
          <w:color w:val="2F5496"/>
          <w:sz w:val="26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1493520</wp:posOffset>
            </wp:positionH>
            <wp:positionV relativeFrom="paragraph">
              <wp:posOffset>97155</wp:posOffset>
            </wp:positionV>
            <wp:extent cx="2623820" cy="5461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36" w:lineRule="exact"/>
        <w:rPr>
          <w:rFonts w:ascii="Times New Roman" w:eastAsia="Times New Roman" w:hAnsi="Times New Roman" w:cs="Times New Roman"/>
        </w:rPr>
      </w:pPr>
    </w:p>
    <w:p w:rsidR="00E77E8B" w:rsidRPr="00E77E8B" w:rsidRDefault="00E77E8B" w:rsidP="00E77E8B">
      <w:pPr>
        <w:tabs>
          <w:tab w:val="left" w:pos="720"/>
        </w:tabs>
        <w:spacing w:line="0" w:lineRule="atLeast"/>
        <w:ind w:left="720"/>
        <w:jc w:val="both"/>
        <w:rPr>
          <w:rFonts w:ascii="Times New Roman" w:eastAsia="Arial" w:hAnsi="Times New Roman" w:cs="Times New Roman"/>
          <w:sz w:val="21"/>
        </w:rPr>
      </w:pPr>
    </w:p>
    <w:p w:rsidR="00000000" w:rsidRPr="00E77E8B" w:rsidRDefault="005D3C5F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The Locality with the best score is “La Candelaria” with 109.5, being the best option.</w:t>
      </w:r>
    </w:p>
    <w:p w:rsidR="00000000" w:rsidRPr="00E77E8B" w:rsidRDefault="005D3C5F">
      <w:pPr>
        <w:spacing w:line="187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5"/>
        </w:numPr>
        <w:tabs>
          <w:tab w:val="left" w:pos="720"/>
        </w:tabs>
        <w:spacing w:line="0" w:lineRule="atLeast"/>
        <w:ind w:left="72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Follows closely “Antonio Nariño” with 101.</w:t>
      </w:r>
    </w:p>
    <w:p w:rsidR="00000000" w:rsidRPr="00E77E8B" w:rsidRDefault="005D3C5F">
      <w:pPr>
        <w:spacing w:line="197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00000" w:rsidRPr="00E77E8B" w:rsidRDefault="005D3C5F">
      <w:pPr>
        <w:spacing w:line="248" w:lineRule="auto"/>
        <w:ind w:right="20"/>
        <w:rPr>
          <w:rFonts w:ascii="Times New Roman" w:eastAsia="Open Sans" w:hAnsi="Times New Roman" w:cs="Times New Roman"/>
          <w:sz w:val="22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</w:t>
      </w:r>
      <w:r w:rsidRPr="00E77E8B">
        <w:rPr>
          <w:rFonts w:ascii="Times New Roman" w:eastAsia="Open Sans" w:hAnsi="Times New Roman" w:cs="Times New Roman"/>
          <w:sz w:val="24"/>
          <w:szCs w:val="24"/>
        </w:rPr>
        <w:t>ese options maximizes the number of potential customers from offices and universities and at the same time have not too large competence</w:t>
      </w:r>
      <w:r w:rsidRPr="00E77E8B">
        <w:rPr>
          <w:rFonts w:ascii="Times New Roman" w:eastAsia="Open Sans" w:hAnsi="Times New Roman" w:cs="Times New Roman"/>
          <w:sz w:val="22"/>
        </w:rPr>
        <w:t>.</w:t>
      </w:r>
    </w:p>
    <w:p w:rsidR="00000000" w:rsidRPr="00E77E8B" w:rsidRDefault="005D3C5F">
      <w:pPr>
        <w:spacing w:line="248" w:lineRule="auto"/>
        <w:ind w:right="20"/>
        <w:rPr>
          <w:rFonts w:ascii="Times New Roman" w:eastAsia="Open Sans" w:hAnsi="Times New Roman" w:cs="Times New Roman"/>
          <w:sz w:val="22"/>
        </w:rPr>
        <w:sectPr w:rsidR="00000000" w:rsidRPr="00E77E8B" w:rsidSect="00E77E8B">
          <w:pgSz w:w="12240" w:h="15840"/>
          <w:pgMar w:top="1424" w:right="158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  <w:bookmarkStart w:id="7" w:name="page7"/>
      <w:bookmarkEnd w:id="7"/>
      <w:r w:rsidRPr="00E77E8B">
        <w:rPr>
          <w:rFonts w:ascii="Times New Roman" w:eastAsia="Open Sans" w:hAnsi="Times New Roman" w:cs="Times New Roman"/>
          <w:color w:val="000000" w:themeColor="text1"/>
          <w:sz w:val="28"/>
          <w:szCs w:val="28"/>
        </w:rPr>
        <w:lastRenderedPageBreak/>
        <w:t>Best Place for the Burger Joint in Bogotá is “La Candelaria”</w:t>
      </w:r>
    </w:p>
    <w:p w:rsidR="00E77E8B" w:rsidRP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6"/>
        </w:rPr>
      </w:pPr>
    </w:p>
    <w:p w:rsidR="00000000" w:rsidRPr="00E77E8B" w:rsidRDefault="00E77E8B">
      <w:pPr>
        <w:spacing w:line="200" w:lineRule="exact"/>
        <w:rPr>
          <w:rFonts w:ascii="Times New Roman" w:eastAsia="Times New Roman" w:hAnsi="Times New Roman" w:cs="Times New Roman"/>
        </w:rPr>
      </w:pPr>
      <w:r w:rsidRPr="00E77E8B">
        <w:rPr>
          <w:rFonts w:ascii="Times New Roman" w:eastAsia="Open Sans" w:hAnsi="Times New Roman" w:cs="Times New Roman"/>
          <w:noProof/>
          <w:color w:val="2F5496"/>
          <w:sz w:val="26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43600" cy="35502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0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04" w:lineRule="exact"/>
        <w:rPr>
          <w:rFonts w:ascii="Times New Roman" w:eastAsia="Times New Roman" w:hAnsi="Times New Roman" w:cs="Times New Roman"/>
        </w:rPr>
      </w:pPr>
    </w:p>
    <w:p w:rsidR="00E77E8B" w:rsidRDefault="00E77E8B">
      <w:pPr>
        <w:spacing w:line="239" w:lineRule="auto"/>
        <w:rPr>
          <w:rFonts w:ascii="Times New Roman" w:eastAsia="Open Sans" w:hAnsi="Times New Roman" w:cs="Times New Roman"/>
          <w:color w:val="2F5496"/>
          <w:sz w:val="26"/>
        </w:rPr>
      </w:pPr>
    </w:p>
    <w:p w:rsidR="00E77E8B" w:rsidRPr="00E77E8B" w:rsidRDefault="00E77E8B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</w:pPr>
      <w:r w:rsidRPr="00E77E8B"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  <w:t>Recommendation</w:t>
      </w:r>
      <w:r w:rsidR="00E77E8B" w:rsidRPr="00E77E8B">
        <w:rPr>
          <w:rFonts w:ascii="Times New Roman" w:eastAsia="Open Sans" w:hAnsi="Times New Roman" w:cs="Times New Roman"/>
          <w:b/>
          <w:color w:val="000000" w:themeColor="text1"/>
          <w:sz w:val="28"/>
          <w:szCs w:val="28"/>
        </w:rPr>
        <w:t>:</w:t>
      </w:r>
    </w:p>
    <w:p w:rsidR="00E77E8B" w:rsidRPr="00E77E8B" w:rsidRDefault="00E77E8B">
      <w:pPr>
        <w:spacing w:line="239" w:lineRule="auto"/>
        <w:rPr>
          <w:rFonts w:ascii="Times New Roman" w:eastAsia="Open Sans" w:hAnsi="Times New Roman" w:cs="Times New Roman"/>
          <w:color w:val="000000" w:themeColor="text1"/>
          <w:sz w:val="28"/>
          <w:szCs w:val="28"/>
        </w:rPr>
      </w:pPr>
    </w:p>
    <w:p w:rsidR="00000000" w:rsidRPr="00E77E8B" w:rsidRDefault="005D3C5F">
      <w:pPr>
        <w:spacing w:line="33" w:lineRule="exact"/>
        <w:rPr>
          <w:rFonts w:ascii="Times New Roman" w:eastAsia="Times New Roman" w:hAnsi="Times New Roman" w:cs="Times New Roman"/>
        </w:rPr>
      </w:pPr>
    </w:p>
    <w:p w:rsidR="00000000" w:rsidRPr="00E77E8B" w:rsidRDefault="005D3C5F">
      <w:pPr>
        <w:spacing w:line="239" w:lineRule="auto"/>
        <w:rPr>
          <w:rFonts w:ascii="Times New Roman" w:eastAsia="Open Sans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The follow</w:t>
      </w:r>
      <w:r w:rsidRPr="00E77E8B">
        <w:rPr>
          <w:rFonts w:ascii="Times New Roman" w:eastAsia="Open Sans" w:hAnsi="Times New Roman" w:cs="Times New Roman"/>
          <w:sz w:val="24"/>
          <w:szCs w:val="24"/>
        </w:rPr>
        <w:t>ing analysis can be improved with following extensions:</w:t>
      </w:r>
    </w:p>
    <w:p w:rsidR="00000000" w:rsidRPr="00E77E8B" w:rsidRDefault="005D3C5F">
      <w:pPr>
        <w:spacing w:line="198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6"/>
        </w:numPr>
        <w:tabs>
          <w:tab w:val="left" w:pos="1440"/>
        </w:tabs>
        <w:spacing w:line="252" w:lineRule="auto"/>
        <w:ind w:left="1440" w:right="20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Consider more categories. For example like "Night life" which is also a good source for customers. But also like "Restaurants", which even if not burger joints may be some concurrence if too many.</w:t>
      </w:r>
    </w:p>
    <w:p w:rsidR="00000000" w:rsidRPr="00E77E8B" w:rsidRDefault="005D3C5F">
      <w:pPr>
        <w:spacing w:line="186" w:lineRule="exact"/>
        <w:rPr>
          <w:rFonts w:ascii="Times New Roman" w:eastAsia="Arial" w:hAnsi="Times New Roman" w:cs="Times New Roman"/>
          <w:sz w:val="24"/>
          <w:szCs w:val="24"/>
        </w:rPr>
      </w:pPr>
    </w:p>
    <w:p w:rsidR="00000000" w:rsidRPr="00E77E8B" w:rsidRDefault="005D3C5F">
      <w:pPr>
        <w:numPr>
          <w:ilvl w:val="0"/>
          <w:numId w:val="6"/>
        </w:numPr>
        <w:tabs>
          <w:tab w:val="left" w:pos="1440"/>
        </w:tabs>
        <w:spacing w:line="246" w:lineRule="auto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>I</w:t>
      </w:r>
      <w:r w:rsidRPr="00E77E8B">
        <w:rPr>
          <w:rFonts w:ascii="Times New Roman" w:eastAsia="Open Sans" w:hAnsi="Times New Roman" w:cs="Times New Roman"/>
          <w:sz w:val="24"/>
          <w:szCs w:val="24"/>
        </w:rPr>
        <w:t>n the Locality itself, it can also be computed the distance between all the venues in order to find a place with the most number of potential customers.</w:t>
      </w:r>
    </w:p>
    <w:p w:rsidR="00000000" w:rsidRPr="00E77E8B" w:rsidRDefault="005D3C5F">
      <w:pPr>
        <w:spacing w:line="192" w:lineRule="exact"/>
        <w:rPr>
          <w:rFonts w:ascii="Times New Roman" w:eastAsia="Arial" w:hAnsi="Times New Roman" w:cs="Times New Roman"/>
          <w:sz w:val="24"/>
          <w:szCs w:val="24"/>
        </w:rPr>
      </w:pPr>
    </w:p>
    <w:p w:rsidR="005D3C5F" w:rsidRPr="00E77E8B" w:rsidRDefault="005D3C5F">
      <w:pPr>
        <w:numPr>
          <w:ilvl w:val="0"/>
          <w:numId w:val="6"/>
        </w:numPr>
        <w:tabs>
          <w:tab w:val="left" w:pos="1440"/>
        </w:tabs>
        <w:spacing w:line="248" w:lineRule="auto"/>
        <w:ind w:left="1440" w:right="540" w:hanging="360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77E8B">
        <w:rPr>
          <w:rFonts w:ascii="Times New Roman" w:eastAsia="Open Sans" w:hAnsi="Times New Roman" w:cs="Times New Roman"/>
          <w:sz w:val="24"/>
          <w:szCs w:val="24"/>
        </w:rPr>
        <w:t xml:space="preserve">Using smaller geographical areas like </w:t>
      </w:r>
      <w:r w:rsidR="00E77E8B" w:rsidRPr="00E77E8B">
        <w:rPr>
          <w:rFonts w:ascii="Times New Roman" w:eastAsia="Open Sans" w:hAnsi="Times New Roman" w:cs="Times New Roman"/>
          <w:sz w:val="24"/>
          <w:szCs w:val="24"/>
        </w:rPr>
        <w:t>Neighbourhoods</w:t>
      </w:r>
      <w:r w:rsidRPr="00E77E8B">
        <w:rPr>
          <w:rFonts w:ascii="Times New Roman" w:eastAsia="Open Sans" w:hAnsi="Times New Roman" w:cs="Times New Roman"/>
          <w:sz w:val="24"/>
          <w:szCs w:val="24"/>
        </w:rPr>
        <w:t xml:space="preserve"> could improve the accuracy for the scores.</w:t>
      </w:r>
    </w:p>
    <w:sectPr w:rsidR="005D3C5F" w:rsidRPr="00E77E8B" w:rsidSect="00E77E8B">
      <w:pgSz w:w="12240" w:h="15840"/>
      <w:pgMar w:top="1424" w:right="1460" w:bottom="144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altName w:val="Segoe UI"/>
    <w:charset w:val="00"/>
    <w:family w:val="swiss"/>
    <w:pitch w:val="default"/>
    <w:sig w:usb0="E00002EF" w:usb1="4000205B" w:usb2="00000028" w:usb3="00000000" w:csb0="2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•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•"/>
      <w:lvlJc w:val="left"/>
    </w:lvl>
    <w:lvl w:ilvl="1">
      <w:start w:val="1"/>
      <w:numFmt w:val="bullet"/>
      <w:lvlText w:val="•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•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•"/>
      <w:lvlJc w:val="left"/>
    </w:lvl>
    <w:lvl w:ilvl="1">
      <w:start w:val="1"/>
      <w:numFmt w:val="bullet"/>
      <w:lvlText w:val="•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•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•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E8B"/>
    <w:rsid w:val="004C1840"/>
    <w:rsid w:val="005D3C5F"/>
    <w:rsid w:val="00E77E8B"/>
    <w:rsid w:val="76F1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EAAC69"/>
  <w15:chartTrackingRefBased/>
  <w15:docId w15:val="{37AF53A6-F92B-4474-896B-3F0EC025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es.wikipedia.org/wiki/Anexo:Localidades_de_Bogot%C3%A1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cp:lastModifiedBy>Shivam Sharma</cp:lastModifiedBy>
  <cp:revision>3</cp:revision>
  <dcterms:created xsi:type="dcterms:W3CDTF">2019-06-20T12:51:00Z</dcterms:created>
  <dcterms:modified xsi:type="dcterms:W3CDTF">2019-06-20T12:51:00Z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